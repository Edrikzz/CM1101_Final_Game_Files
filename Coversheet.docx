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4CC5" w:rsidRDefault="00746E0C">
      <w:pPr>
        <w:spacing w:before="41"/>
        <w:ind w:left="120"/>
        <w:rPr>
          <w:sz w:val="41"/>
          <w:szCs w:val="4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432435</wp:posOffset>
                </wp:positionH>
                <wp:positionV relativeFrom="page">
                  <wp:posOffset>6989445</wp:posOffset>
                </wp:positionV>
                <wp:extent cx="6697980" cy="0"/>
                <wp:effectExtent l="13335" t="7620" r="13335" b="11430"/>
                <wp:wrapNone/>
                <wp:docPr id="15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7980" cy="0"/>
                          <a:chOff x="681" y="11007"/>
                          <a:chExt cx="10548" cy="0"/>
                        </a:xfrm>
                      </wpg:grpSpPr>
                      <wps:wsp>
                        <wps:cNvPr id="16" name="Freeform 11"/>
                        <wps:cNvSpPr>
                          <a:spLocks/>
                        </wps:cNvSpPr>
                        <wps:spPr bwMode="auto">
                          <a:xfrm>
                            <a:off x="681" y="11007"/>
                            <a:ext cx="10548" cy="0"/>
                          </a:xfrm>
                          <a:custGeom>
                            <a:avLst/>
                            <a:gdLst>
                              <a:gd name="T0" fmla="+- 0 681 681"/>
                              <a:gd name="T1" fmla="*/ T0 w 10548"/>
                              <a:gd name="T2" fmla="+- 0 11228 681"/>
                              <a:gd name="T3" fmla="*/ T2 w 105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548">
                                <a:moveTo>
                                  <a:pt x="0" y="0"/>
                                </a:moveTo>
                                <a:lnTo>
                                  <a:pt x="10547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DB3710" id="Group 10" o:spid="_x0000_s1026" style="position:absolute;margin-left:34.05pt;margin-top:550.35pt;width:527.4pt;height:0;z-index:-251657216;mso-position-horizontal-relative:page;mso-position-vertical-relative:page" coordorigin="681,11007" coordsize="1054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">
                <v:shape id="Freeform 11" o:spid="_x0000_s1027" style="position:absolute;left:681;top:11007;width:10548;height:0;visibility:visible;mso-wrap-style:square;v-text-anchor:top" coordsize="105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" path="m,l10547,e" filled="f" strokeweight=".85pt">
                  <v:path arrowok="t" o:connecttype="custom" o:connectlocs="0,0;10547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432435</wp:posOffset>
                </wp:positionH>
                <wp:positionV relativeFrom="page">
                  <wp:posOffset>4694555</wp:posOffset>
                </wp:positionV>
                <wp:extent cx="6697980" cy="0"/>
                <wp:effectExtent l="13335" t="8255" r="13335" b="10795"/>
                <wp:wrapNone/>
                <wp:docPr id="1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7980" cy="0"/>
                          <a:chOff x="681" y="7393"/>
                          <a:chExt cx="10548" cy="0"/>
                        </a:xfrm>
                      </wpg:grpSpPr>
                      <wps:wsp>
                        <wps:cNvPr id="14" name="Freeform 9"/>
                        <wps:cNvSpPr>
                          <a:spLocks/>
                        </wps:cNvSpPr>
                        <wps:spPr bwMode="auto">
                          <a:xfrm>
                            <a:off x="681" y="7393"/>
                            <a:ext cx="10548" cy="0"/>
                          </a:xfrm>
                          <a:custGeom>
                            <a:avLst/>
                            <a:gdLst>
                              <a:gd name="T0" fmla="+- 0 681 681"/>
                              <a:gd name="T1" fmla="*/ T0 w 10548"/>
                              <a:gd name="T2" fmla="+- 0 11228 681"/>
                              <a:gd name="T3" fmla="*/ T2 w 105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548">
                                <a:moveTo>
                                  <a:pt x="0" y="0"/>
                                </a:moveTo>
                                <a:lnTo>
                                  <a:pt x="10547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B96EEE" id="Group 8" o:spid="_x0000_s1026" style="position:absolute;margin-left:34.05pt;margin-top:369.65pt;width:527.4pt;height:0;z-index:-251658240;mso-position-horizontal-relative:page;mso-position-vertical-relative:page" coordorigin="681,7393" coordsize="1054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">
                <v:shape id="Freeform 9" o:spid="_x0000_s1027" style="position:absolute;left:681;top:7393;width:10548;height:0;visibility:visible;mso-wrap-style:square;v-text-anchor:top" coordsize="105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" path="m,l10547,e" filled="f" strokeweight=".85pt">
                  <v:path arrowok="t" o:connecttype="custom" o:connectlocs="0,0;10547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page">
                  <wp:posOffset>432435</wp:posOffset>
                </wp:positionH>
                <wp:positionV relativeFrom="page">
                  <wp:posOffset>2169160</wp:posOffset>
                </wp:positionV>
                <wp:extent cx="6697980" cy="0"/>
                <wp:effectExtent l="13335" t="6985" r="13335" b="12065"/>
                <wp:wrapNone/>
                <wp:docPr id="1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7980" cy="0"/>
                          <a:chOff x="681" y="3416"/>
                          <a:chExt cx="10548" cy="0"/>
                        </a:xfrm>
                      </wpg:grpSpPr>
                      <wps:wsp>
                        <wps:cNvPr id="12" name="Freeform 7"/>
                        <wps:cNvSpPr>
                          <a:spLocks/>
                        </wps:cNvSpPr>
                        <wps:spPr bwMode="auto">
                          <a:xfrm>
                            <a:off x="681" y="3416"/>
                            <a:ext cx="10548" cy="0"/>
                          </a:xfrm>
                          <a:custGeom>
                            <a:avLst/>
                            <a:gdLst>
                              <a:gd name="T0" fmla="+- 0 681 681"/>
                              <a:gd name="T1" fmla="*/ T0 w 10548"/>
                              <a:gd name="T2" fmla="+- 0 11228 681"/>
                              <a:gd name="T3" fmla="*/ T2 w 1054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548">
                                <a:moveTo>
                                  <a:pt x="0" y="0"/>
                                </a:moveTo>
                                <a:lnTo>
                                  <a:pt x="10547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3CCCE3" id="Group 6" o:spid="_x0000_s1026" style="position:absolute;margin-left:34.05pt;margin-top:170.8pt;width:527.4pt;height:0;z-index:-251659264;mso-position-horizontal-relative:page;mso-position-vertical-relative:page" coordorigin="681,3416" coordsize="1054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">
                <v:shape id="Freeform 7" o:spid="_x0000_s1027" style="position:absolute;left:681;top:3416;width:10548;height:0;visibility:visible;mso-wrap-style:square;v-text-anchor:top" coordsize="1054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" path="m,l10547,e" filled="f" strokeweight=".85pt">
                  <v:path arrowok="t" o:connecttype="custom" o:connectlocs="0,0;10547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346200"/>
                <wp:effectExtent l="0" t="0" r="635" b="0"/>
                <wp:wrapNone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2215" cy="1346200"/>
                          <a:chOff x="0" y="0"/>
                          <a:chExt cx="11909" cy="2120"/>
                        </a:xfrm>
                      </wpg:grpSpPr>
                      <wpg:grpSp>
                        <wpg:cNvPr id="8" name="Group 3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11909" cy="2110"/>
                            <a:chOff x="0" y="0"/>
                            <a:chExt cx="11909" cy="2110"/>
                          </a:xfrm>
                        </wpg:grpSpPr>
                        <wps:wsp>
                          <wps:cNvPr id="9" name="Freeform 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1909" cy="2110"/>
                            </a:xfrm>
                            <a:custGeom>
                              <a:avLst/>
                              <a:gdLst>
                                <a:gd name="T0" fmla="*/ 0 w 11909"/>
                                <a:gd name="T1" fmla="*/ 2110 h 2110"/>
                                <a:gd name="T2" fmla="*/ 11909 w 11909"/>
                                <a:gd name="T3" fmla="*/ 2110 h 2110"/>
                                <a:gd name="T4" fmla="*/ 11909 w 11909"/>
                                <a:gd name="T5" fmla="*/ 0 h 2110"/>
                                <a:gd name="T6" fmla="*/ 0 w 11909"/>
                                <a:gd name="T7" fmla="*/ 0 h 2110"/>
                                <a:gd name="T8" fmla="*/ 0 w 11909"/>
                                <a:gd name="T9" fmla="*/ 2110 h 2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909" h="2110">
                                  <a:moveTo>
                                    <a:pt x="0" y="2110"/>
                                  </a:moveTo>
                                  <a:lnTo>
                                    <a:pt x="11909" y="2110"/>
                                  </a:lnTo>
                                  <a:lnTo>
                                    <a:pt x="1190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1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782" y="306"/>
                              <a:ext cx="1446" cy="149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296DDD" id="Group 2" o:spid="_x0000_s1026" style="position:absolute;margin-left:0;margin-top:0;width:595.45pt;height:106pt;z-index:-251660288;mso-position-horizontal-relative:page;mso-position-vertical-relative:page" coordsize="11909,21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">
                <v:group id="Group 3" o:spid="_x0000_s1027" style="position:absolute;width:11909;height:2110" coordsize="11909,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5" o:spid="_x0000_s1028" style="position:absolute;width:11909;height:2110;visibility:visible;mso-wrap-style:square;v-text-anchor:top" coordsize="11909,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" path="m,2110r11909,l11909,,,,,2110xe" fillcolor="#ffc" stroked="f">
                    <v:path arrowok="t" o:connecttype="custom" o:connectlocs="0,2110;11909,2110;11909,0;0,0;0,2110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" o:spid="_x0000_s1029" type="#_x0000_t75" style="position:absolute;left:9782;top:306;width:1446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">
                    <v:imagedata r:id="rId6" o:title=""/>
                  </v:shape>
                </v:group>
                <w10:wrap anchorx="page" anchory="page"/>
              </v:group>
            </w:pict>
          </mc:Fallback>
        </mc:AlternateContent>
      </w:r>
      <w:r>
        <w:rPr>
          <w:b/>
          <w:sz w:val="41"/>
          <w:szCs w:val="41"/>
        </w:rPr>
        <w:t>School</w:t>
      </w:r>
      <w:r>
        <w:rPr>
          <w:b/>
          <w:spacing w:val="-12"/>
          <w:sz w:val="41"/>
          <w:szCs w:val="41"/>
        </w:rPr>
        <w:t xml:space="preserve"> </w:t>
      </w:r>
      <w:r>
        <w:rPr>
          <w:b/>
          <w:sz w:val="41"/>
          <w:szCs w:val="41"/>
        </w:rPr>
        <w:t>of</w:t>
      </w:r>
      <w:r>
        <w:rPr>
          <w:b/>
          <w:spacing w:val="-3"/>
          <w:sz w:val="41"/>
          <w:szCs w:val="41"/>
        </w:rPr>
        <w:t xml:space="preserve"> </w:t>
      </w:r>
      <w:r>
        <w:rPr>
          <w:b/>
          <w:sz w:val="41"/>
          <w:szCs w:val="41"/>
        </w:rPr>
        <w:t>Computer</w:t>
      </w:r>
      <w:r>
        <w:rPr>
          <w:b/>
          <w:spacing w:val="-26"/>
          <w:sz w:val="41"/>
          <w:szCs w:val="41"/>
        </w:rPr>
        <w:t xml:space="preserve"> </w:t>
      </w:r>
      <w:r>
        <w:rPr>
          <w:b/>
          <w:sz w:val="41"/>
          <w:szCs w:val="41"/>
        </w:rPr>
        <w:t>Science</w:t>
      </w:r>
      <w:r>
        <w:rPr>
          <w:b/>
          <w:spacing w:val="-13"/>
          <w:sz w:val="41"/>
          <w:szCs w:val="41"/>
        </w:rPr>
        <w:t xml:space="preserve"> </w:t>
      </w:r>
      <w:r>
        <w:rPr>
          <w:b/>
          <w:sz w:val="41"/>
          <w:szCs w:val="41"/>
        </w:rPr>
        <w:t>and</w:t>
      </w:r>
      <w:r>
        <w:rPr>
          <w:b/>
          <w:spacing w:val="-7"/>
          <w:sz w:val="41"/>
          <w:szCs w:val="41"/>
        </w:rPr>
        <w:t xml:space="preserve"> </w:t>
      </w:r>
      <w:r>
        <w:rPr>
          <w:b/>
          <w:sz w:val="41"/>
          <w:szCs w:val="41"/>
        </w:rPr>
        <w:t>Informatics</w:t>
      </w:r>
    </w:p>
    <w:p w:rsidR="00C74CC5" w:rsidRDefault="00C74CC5">
      <w:pPr>
        <w:spacing w:before="8" w:line="100" w:lineRule="exact"/>
        <w:rPr>
          <w:sz w:val="10"/>
          <w:szCs w:val="10"/>
        </w:rPr>
      </w:pPr>
    </w:p>
    <w:p w:rsidR="00C74CC5" w:rsidRDefault="00C74CC5">
      <w:pPr>
        <w:spacing w:line="200" w:lineRule="exact"/>
      </w:pPr>
    </w:p>
    <w:p w:rsidR="00C74CC5" w:rsidRDefault="00C74CC5">
      <w:pPr>
        <w:spacing w:line="200" w:lineRule="exact"/>
      </w:pPr>
    </w:p>
    <w:p w:rsidR="00C74CC5" w:rsidRDefault="00746E0C">
      <w:pPr>
        <w:spacing w:line="460" w:lineRule="exact"/>
        <w:ind w:left="121"/>
        <w:rPr>
          <w:sz w:val="41"/>
          <w:szCs w:val="41"/>
        </w:rPr>
      </w:pPr>
      <w:r>
        <w:rPr>
          <w:b/>
          <w:position w:val="-1"/>
          <w:sz w:val="41"/>
          <w:szCs w:val="41"/>
        </w:rPr>
        <w:t>Coursework</w:t>
      </w:r>
      <w:r>
        <w:rPr>
          <w:b/>
          <w:spacing w:val="-22"/>
          <w:position w:val="-1"/>
          <w:sz w:val="41"/>
          <w:szCs w:val="41"/>
        </w:rPr>
        <w:t xml:space="preserve"> </w:t>
      </w:r>
      <w:r>
        <w:rPr>
          <w:b/>
          <w:position w:val="-1"/>
          <w:sz w:val="41"/>
          <w:szCs w:val="41"/>
        </w:rPr>
        <w:t>Submission</w:t>
      </w:r>
      <w:r>
        <w:rPr>
          <w:b/>
          <w:spacing w:val="-20"/>
          <w:position w:val="-1"/>
          <w:sz w:val="41"/>
          <w:szCs w:val="41"/>
        </w:rPr>
        <w:t xml:space="preserve"> </w:t>
      </w:r>
      <w:r>
        <w:rPr>
          <w:b/>
          <w:position w:val="-1"/>
          <w:sz w:val="41"/>
          <w:szCs w:val="41"/>
        </w:rPr>
        <w:t>Cover</w:t>
      </w:r>
      <w:r>
        <w:rPr>
          <w:b/>
          <w:spacing w:val="-18"/>
          <w:position w:val="-1"/>
          <w:sz w:val="41"/>
          <w:szCs w:val="41"/>
        </w:rPr>
        <w:t xml:space="preserve"> </w:t>
      </w:r>
      <w:r>
        <w:rPr>
          <w:b/>
          <w:position w:val="-1"/>
          <w:sz w:val="41"/>
          <w:szCs w:val="41"/>
        </w:rPr>
        <w:t>Sheet</w:t>
      </w:r>
    </w:p>
    <w:p w:rsidR="00C74CC5" w:rsidRDefault="00C74CC5">
      <w:pPr>
        <w:spacing w:before="10" w:line="140" w:lineRule="exact"/>
        <w:rPr>
          <w:sz w:val="14"/>
          <w:szCs w:val="14"/>
        </w:rPr>
      </w:pPr>
    </w:p>
    <w:p w:rsidR="00C74CC5" w:rsidRDefault="00C74CC5">
      <w:pPr>
        <w:spacing w:line="200" w:lineRule="exact"/>
      </w:pPr>
    </w:p>
    <w:p w:rsidR="00C74CC5" w:rsidRDefault="00C74CC5">
      <w:pPr>
        <w:spacing w:line="200" w:lineRule="exact"/>
      </w:pPr>
    </w:p>
    <w:p w:rsidR="00C74CC5" w:rsidRDefault="00C74CC5">
      <w:pPr>
        <w:spacing w:line="200" w:lineRule="exact"/>
      </w:pPr>
    </w:p>
    <w:p w:rsidR="00C74CC5" w:rsidRDefault="00746E0C">
      <w:pPr>
        <w:spacing w:before="28" w:line="248" w:lineRule="auto"/>
        <w:ind w:left="120" w:right="146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i/>
          <w:sz w:val="24"/>
          <w:szCs w:val="24"/>
        </w:rPr>
        <w:t>Please</w:t>
      </w:r>
      <w:r>
        <w:rPr>
          <w:rFonts w:ascii="Arial" w:eastAsia="Arial" w:hAnsi="Arial" w:cs="Arial"/>
          <w:b/>
          <w:i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use</w:t>
      </w:r>
      <w:r>
        <w:rPr>
          <w:rFonts w:ascii="Arial" w:eastAsia="Arial" w:hAnsi="Arial" w:cs="Arial"/>
          <w:b/>
          <w:i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Adobe</w:t>
      </w:r>
      <w:r>
        <w:rPr>
          <w:rFonts w:ascii="Arial" w:eastAsia="Arial" w:hAnsi="Arial" w:cs="Arial"/>
          <w:b/>
          <w:i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Reader</w:t>
      </w:r>
      <w:r>
        <w:rPr>
          <w:rFonts w:ascii="Arial" w:eastAsia="Arial" w:hAnsi="Arial" w:cs="Arial"/>
          <w:b/>
          <w:i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to</w:t>
      </w:r>
      <w:r>
        <w:rPr>
          <w:rFonts w:ascii="Arial" w:eastAsia="Arial" w:hAnsi="Arial" w:cs="Arial"/>
          <w:b/>
          <w:i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complete</w:t>
      </w:r>
      <w:r>
        <w:rPr>
          <w:rFonts w:ascii="Arial" w:eastAsia="Arial" w:hAnsi="Arial" w:cs="Arial"/>
          <w:b/>
          <w:i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this</w:t>
      </w:r>
      <w:r>
        <w:rPr>
          <w:rFonts w:ascii="Arial" w:eastAsia="Arial" w:hAnsi="Arial" w:cs="Arial"/>
          <w:b/>
          <w:i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form.</w:t>
      </w:r>
      <w:r>
        <w:rPr>
          <w:rFonts w:ascii="Arial" w:eastAsia="Arial" w:hAnsi="Arial" w:cs="Arial"/>
          <w:b/>
          <w:i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Other</w:t>
      </w:r>
      <w:r>
        <w:rPr>
          <w:rFonts w:ascii="Arial" w:eastAsia="Arial" w:hAnsi="Arial" w:cs="Arial"/>
          <w:b/>
          <w:i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applications</w:t>
      </w:r>
      <w:r>
        <w:rPr>
          <w:rFonts w:ascii="Arial" w:eastAsia="Arial" w:hAnsi="Arial" w:cs="Arial"/>
          <w:b/>
          <w:i/>
          <w:spacing w:val="-1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may</w:t>
      </w:r>
      <w:r>
        <w:rPr>
          <w:rFonts w:ascii="Arial" w:eastAsia="Arial" w:hAnsi="Arial" w:cs="Arial"/>
          <w:b/>
          <w:i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cause incompatibility</w:t>
      </w:r>
      <w:r>
        <w:rPr>
          <w:rFonts w:ascii="Arial" w:eastAsia="Arial" w:hAnsi="Arial" w:cs="Arial"/>
          <w:b/>
          <w:i/>
          <w:spacing w:val="-1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sz w:val="24"/>
          <w:szCs w:val="24"/>
        </w:rPr>
        <w:t>issues.</w:t>
      </w:r>
    </w:p>
    <w:p w:rsidR="00C74CC5" w:rsidRDefault="00C74CC5">
      <w:pPr>
        <w:spacing w:line="200" w:lineRule="exact"/>
      </w:pPr>
    </w:p>
    <w:p w:rsidR="00C74CC5" w:rsidRDefault="00C74CC5">
      <w:pPr>
        <w:spacing w:line="200" w:lineRule="exact"/>
      </w:pPr>
    </w:p>
    <w:p w:rsidR="00C74CC5" w:rsidRDefault="00746E0C">
      <w:pPr>
        <w:spacing w:before="5" w:line="200" w:lineRule="exact"/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2035175</wp:posOffset>
                </wp:positionH>
                <wp:positionV relativeFrom="paragraph">
                  <wp:posOffset>121285</wp:posOffset>
                </wp:positionV>
                <wp:extent cx="3219450" cy="238125"/>
                <wp:effectExtent l="9525" t="9525" r="9525" b="9525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ED6" w:rsidRDefault="00A92ED6" w:rsidP="00A92ED6">
                            <w:r w:rsidRPr="00A92ED6">
                              <w:t>C1847500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60.25pt;margin-top:9.55pt;width:253.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">
                <v:textbox>
                  <w:txbxContent>
                    <w:p w:rsidR="00A92ED6" w:rsidRDefault="00A92ED6" w:rsidP="00A92ED6">
                      <w:r w:rsidRPr="00A92ED6">
                        <w:t>C1847500</w:t>
                      </w:r>
                    </w:p>
                  </w:txbxContent>
                </v:textbox>
              </v:shape>
            </w:pict>
          </mc:Fallback>
        </mc:AlternateContent>
      </w:r>
    </w:p>
    <w:p w:rsidR="00C74CC5" w:rsidRDefault="00746E0C">
      <w:pPr>
        <w:spacing w:before="28" w:line="458" w:lineRule="auto"/>
        <w:ind w:left="120" w:right="8627"/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2025650</wp:posOffset>
                </wp:positionH>
                <wp:positionV relativeFrom="paragraph">
                  <wp:posOffset>686435</wp:posOffset>
                </wp:positionV>
                <wp:extent cx="3219450" cy="238125"/>
                <wp:effectExtent l="9525" t="9525" r="9525" b="9525"/>
                <wp:wrapNone/>
                <wp:docPr id="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ED6" w:rsidRDefault="00A92ED6" w:rsidP="00A92ED6">
                            <w:r>
                              <w:t>25/10/2018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27" type="#_x0000_t202" style="position:absolute;left:0;text-align:left;margin-left:159.5pt;margin-top:54.05pt;width:253.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">
                <v:textbox>
                  <w:txbxContent>
                    <w:p w:rsidR="00A92ED6" w:rsidRDefault="00A92ED6" w:rsidP="00A92ED6">
                      <w:r>
                        <w:t>25/10/2018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2006600</wp:posOffset>
                </wp:positionH>
                <wp:positionV relativeFrom="paragraph">
                  <wp:posOffset>314960</wp:posOffset>
                </wp:positionV>
                <wp:extent cx="3219450" cy="238125"/>
                <wp:effectExtent l="9525" t="9525" r="9525" b="9525"/>
                <wp:wrapNone/>
                <wp:docPr id="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ED6" w:rsidRDefault="00A92ED6" w:rsidP="00A92ED6">
                            <w:r>
                              <w:t>CM1101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28" type="#_x0000_t202" style="position:absolute;left:0;text-align:left;margin-left:158pt;margin-top:24.8pt;width:253.5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">
                <v:textbox>
                  <w:txbxContent>
                    <w:p w:rsidR="00A92ED6" w:rsidRDefault="00A92ED6" w:rsidP="00A92ED6">
                      <w:r>
                        <w:t>CM1101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Student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Number Module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Code Submission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Date</w:t>
      </w:r>
    </w:p>
    <w:p w:rsidR="00C74CC5" w:rsidRDefault="00746E0C">
      <w:pPr>
        <w:spacing w:before="7"/>
        <w:ind w:left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2178050</wp:posOffset>
                </wp:positionH>
                <wp:positionV relativeFrom="paragraph">
                  <wp:posOffset>17780</wp:posOffset>
                </wp:positionV>
                <wp:extent cx="3219450" cy="238125"/>
                <wp:effectExtent l="9525" t="9525" r="9525" b="9525"/>
                <wp:wrapNone/>
                <wp:docPr id="3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ED6" w:rsidRDefault="00A92ED6" w:rsidP="00A92ED6">
                            <w:r>
                              <w:t>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9" type="#_x0000_t202" style="position:absolute;left:0;text-align:left;margin-left:171.5pt;margin-top:1.4pt;width:253.5pt;height:1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">
                <v:textbox>
                  <w:txbxContent>
                    <w:p w:rsidR="00A92ED6" w:rsidRDefault="00A92ED6" w:rsidP="00A92ED6">
                      <w: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Hours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spent</w:t>
      </w:r>
      <w:r>
        <w:rPr>
          <w:rFonts w:ascii="Arial" w:eastAsia="Arial" w:hAnsi="Arial" w:cs="Arial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on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this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exercise</w:t>
      </w:r>
    </w:p>
    <w:p w:rsidR="00C74CC5" w:rsidRDefault="00C74CC5">
      <w:pPr>
        <w:spacing w:before="7" w:line="120" w:lineRule="exact"/>
        <w:rPr>
          <w:sz w:val="13"/>
          <w:szCs w:val="13"/>
        </w:rPr>
      </w:pPr>
    </w:p>
    <w:p w:rsidR="00C74CC5" w:rsidRDefault="00C74CC5">
      <w:pPr>
        <w:spacing w:line="200" w:lineRule="exact"/>
      </w:pPr>
    </w:p>
    <w:p w:rsidR="00C74CC5" w:rsidRDefault="00746E0C">
      <w:pPr>
        <w:spacing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1816100</wp:posOffset>
                </wp:positionH>
                <wp:positionV relativeFrom="paragraph">
                  <wp:posOffset>116205</wp:posOffset>
                </wp:positionV>
                <wp:extent cx="314325" cy="238125"/>
                <wp:effectExtent l="9525" t="9525" r="9525" b="9525"/>
                <wp:wrapNone/>
                <wp:docPr id="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ED6" w:rsidRDefault="00A92ED6" w:rsidP="00A92ED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30" type="#_x0000_t202" style="position:absolute;margin-left:143pt;margin-top:9.15pt;width:24.75pt;height:1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">
                <v:textbox>
                  <w:txbxContent>
                    <w:p w:rsidR="00A92ED6" w:rsidRDefault="00A92ED6" w:rsidP="00A92ED6"/>
                  </w:txbxContent>
                </v:textbox>
              </v:shape>
            </w:pict>
          </mc:Fallback>
        </mc:AlternateContent>
      </w:r>
    </w:p>
    <w:p w:rsidR="00C74CC5" w:rsidRDefault="00746E0C">
      <w:pPr>
        <w:ind w:left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Special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Provision</w:t>
      </w:r>
    </w:p>
    <w:p w:rsidR="00C74CC5" w:rsidRDefault="00C74CC5">
      <w:pPr>
        <w:spacing w:before="3" w:line="260" w:lineRule="exact"/>
        <w:rPr>
          <w:sz w:val="26"/>
          <w:szCs w:val="26"/>
        </w:rPr>
      </w:pPr>
    </w:p>
    <w:p w:rsidR="00C74CC5" w:rsidRDefault="00746E0C">
      <w:pPr>
        <w:spacing w:line="250" w:lineRule="auto"/>
        <w:ind w:left="120" w:right="51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z w:val="17"/>
          <w:szCs w:val="17"/>
        </w:rPr>
        <w:t>(Please place an x in the box above if you have provided appropriate evidence of need to the Disability &amp; Dyslexia Service and have requested this adjustment).</w:t>
      </w:r>
    </w:p>
    <w:p w:rsidR="00C74CC5" w:rsidRDefault="00C74CC5">
      <w:pPr>
        <w:spacing w:line="200" w:lineRule="exact"/>
      </w:pPr>
    </w:p>
    <w:p w:rsidR="00C74CC5" w:rsidRDefault="00C74CC5">
      <w:pPr>
        <w:spacing w:line="200" w:lineRule="exact"/>
      </w:pPr>
    </w:p>
    <w:p w:rsidR="00C74CC5" w:rsidRDefault="00C74CC5">
      <w:pPr>
        <w:spacing w:before="7" w:line="200" w:lineRule="exact"/>
      </w:pPr>
    </w:p>
    <w:p w:rsidR="00C74CC5" w:rsidRDefault="00746E0C">
      <w:pPr>
        <w:spacing w:before="28"/>
        <w:ind w:left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Group</w:t>
      </w:r>
      <w:r>
        <w:rPr>
          <w:rFonts w:ascii="Arial" w:eastAsia="Arial" w:hAnsi="Arial" w:cs="Arial"/>
          <w:b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Submission</w:t>
      </w:r>
    </w:p>
    <w:p w:rsidR="00C74CC5" w:rsidRDefault="00C74CC5">
      <w:pPr>
        <w:spacing w:before="16" w:line="280" w:lineRule="exact"/>
        <w:rPr>
          <w:sz w:val="28"/>
          <w:szCs w:val="28"/>
        </w:rPr>
      </w:pPr>
    </w:p>
    <w:p w:rsidR="00C74CC5" w:rsidRDefault="00746E0C">
      <w:pPr>
        <w:spacing w:line="248" w:lineRule="auto"/>
        <w:ind w:left="120" w:right="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For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group submissions,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each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member</w:t>
      </w:r>
      <w:r>
        <w:rPr>
          <w:rFonts w:ascii="Arial" w:eastAsia="Arial" w:hAnsi="Arial" w:cs="Arial"/>
          <w:i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of</w:t>
      </w:r>
      <w:r>
        <w:rPr>
          <w:rFonts w:ascii="Arial" w:eastAsia="Arial" w:hAnsi="Arial" w:cs="Arial"/>
          <w:i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the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group must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submit</w:t>
      </w:r>
      <w:r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a</w:t>
      </w:r>
      <w:r>
        <w:rPr>
          <w:rFonts w:ascii="Arial" w:eastAsia="Arial" w:hAnsi="Arial" w:cs="Arial"/>
          <w:i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copy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of</w:t>
      </w:r>
      <w:r>
        <w:rPr>
          <w:rFonts w:ascii="Arial" w:eastAsia="Arial" w:hAnsi="Arial" w:cs="Arial"/>
          <w:i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the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z w:val="24"/>
          <w:szCs w:val="24"/>
        </w:rPr>
        <w:t>coversheet.</w:t>
      </w:r>
      <w:r>
        <w:rPr>
          <w:rFonts w:ascii="Arial" w:eastAsia="Arial" w:hAnsi="Arial" w:cs="Arial"/>
          <w:i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Please include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student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number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of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group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member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tasked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with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submitting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assignment.</w:t>
      </w:r>
    </w:p>
    <w:p w:rsidR="00C74CC5" w:rsidRDefault="00C74CC5">
      <w:pPr>
        <w:spacing w:before="7" w:line="120" w:lineRule="exact"/>
        <w:rPr>
          <w:sz w:val="12"/>
          <w:szCs w:val="12"/>
        </w:rPr>
      </w:pPr>
    </w:p>
    <w:p w:rsidR="00C74CC5" w:rsidRDefault="00C74CC5">
      <w:pPr>
        <w:spacing w:line="200" w:lineRule="exact"/>
      </w:pPr>
    </w:p>
    <w:p w:rsidR="00C74CC5" w:rsidRDefault="00C74CC5">
      <w:pPr>
        <w:spacing w:line="200" w:lineRule="exact"/>
      </w:pPr>
    </w:p>
    <w:p w:rsidR="00C74CC5" w:rsidRDefault="00746E0C">
      <w:pPr>
        <w:spacing w:line="248" w:lineRule="auto"/>
        <w:ind w:left="120" w:right="664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2616200</wp:posOffset>
                </wp:positionH>
                <wp:positionV relativeFrom="paragraph">
                  <wp:posOffset>40005</wp:posOffset>
                </wp:positionV>
                <wp:extent cx="3219450" cy="361950"/>
                <wp:effectExtent l="9525" t="9525" r="9525" b="9525"/>
                <wp:wrapNone/>
                <wp:docPr id="1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2ED6" w:rsidRDefault="00A92ED6">
                            <w:r w:rsidRPr="00A92ED6">
                              <w:t>C1830349, C1847500,</w:t>
                            </w:r>
                            <w:r>
                              <w:t xml:space="preserve"> C1827662, C1821017, C1838879, C</w:t>
                            </w:r>
                            <w:r w:rsidRPr="00A92ED6">
                              <w:t xml:space="preserve">1816427, </w:t>
                            </w:r>
                            <w:bookmarkStart w:id="0" w:name="_GoBack"/>
                            <w:bookmarkEnd w:id="0"/>
                            <w:r w:rsidRPr="00A92ED6">
                              <w:t>C1828593, C1822327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1" type="#_x0000_t202" style="position:absolute;left:0;text-align:left;margin-left:206pt;margin-top:3.15pt;width:253.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">
                <v:textbox>
                  <w:txbxContent>
                    <w:p w:rsidR="00A92ED6" w:rsidRDefault="00A92ED6">
                      <w:r w:rsidRPr="00A92ED6">
                        <w:t>C1830349, C1847500,</w:t>
                      </w:r>
                      <w:r>
                        <w:t xml:space="preserve"> C1827662, C1821017, C1838879, C</w:t>
                      </w:r>
                      <w:r w:rsidRPr="00A92ED6">
                        <w:t xml:space="preserve">1816427, </w:t>
                      </w:r>
                      <w:bookmarkStart w:id="1" w:name="_GoBack"/>
                      <w:bookmarkEnd w:id="1"/>
                      <w:r w:rsidRPr="00A92ED6">
                        <w:t>C1828593, C1822327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Student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number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of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submitting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 w:rsidR="00A92ED6">
        <w:rPr>
          <w:rFonts w:ascii="Arial" w:eastAsia="Arial" w:hAnsi="Arial" w:cs="Arial"/>
          <w:sz w:val="24"/>
          <w:szCs w:val="24"/>
        </w:rPr>
        <w:t xml:space="preserve">group </w:t>
      </w:r>
      <w:r>
        <w:rPr>
          <w:rFonts w:ascii="Arial" w:eastAsia="Arial" w:hAnsi="Arial" w:cs="Arial"/>
          <w:sz w:val="24"/>
          <w:szCs w:val="24"/>
        </w:rPr>
        <w:t>member</w:t>
      </w:r>
    </w:p>
    <w:p w:rsidR="00C74CC5" w:rsidRDefault="00C74CC5">
      <w:pPr>
        <w:spacing w:before="12" w:line="240" w:lineRule="exact"/>
        <w:rPr>
          <w:sz w:val="24"/>
          <w:szCs w:val="24"/>
        </w:rPr>
      </w:pPr>
    </w:p>
    <w:p w:rsidR="00C74CC5" w:rsidRDefault="00746E0C">
      <w:pPr>
        <w:spacing w:line="255" w:lineRule="auto"/>
        <w:ind w:left="120" w:right="496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By</w:t>
      </w:r>
      <w:r>
        <w:rPr>
          <w:rFonts w:ascii="Arial" w:eastAsia="Arial" w:hAnsi="Arial" w:cs="Arial"/>
          <w:b/>
          <w:i/>
          <w:spacing w:val="6"/>
        </w:rPr>
        <w:t xml:space="preserve"> </w:t>
      </w:r>
      <w:r>
        <w:rPr>
          <w:rFonts w:ascii="Arial" w:eastAsia="Arial" w:hAnsi="Arial" w:cs="Arial"/>
          <w:b/>
          <w:i/>
        </w:rPr>
        <w:t>submitting</w:t>
      </w:r>
      <w:r>
        <w:rPr>
          <w:rFonts w:ascii="Arial" w:eastAsia="Arial" w:hAnsi="Arial" w:cs="Arial"/>
          <w:b/>
          <w:i/>
          <w:spacing w:val="21"/>
        </w:rPr>
        <w:t xml:space="preserve"> </w:t>
      </w:r>
      <w:r>
        <w:rPr>
          <w:rFonts w:ascii="Arial" w:eastAsia="Arial" w:hAnsi="Arial" w:cs="Arial"/>
          <w:b/>
          <w:i/>
        </w:rPr>
        <w:t>this</w:t>
      </w:r>
      <w:r>
        <w:rPr>
          <w:rFonts w:ascii="Arial" w:eastAsia="Arial" w:hAnsi="Arial" w:cs="Arial"/>
          <w:b/>
          <w:i/>
          <w:spacing w:val="8"/>
        </w:rPr>
        <w:t xml:space="preserve"> </w:t>
      </w:r>
      <w:r>
        <w:rPr>
          <w:rFonts w:ascii="Arial" w:eastAsia="Arial" w:hAnsi="Arial" w:cs="Arial"/>
          <w:b/>
          <w:i/>
        </w:rPr>
        <w:t>cover</w:t>
      </w:r>
      <w:r>
        <w:rPr>
          <w:rFonts w:ascii="Arial" w:eastAsia="Arial" w:hAnsi="Arial" w:cs="Arial"/>
          <w:b/>
          <w:i/>
          <w:spacing w:val="12"/>
        </w:rPr>
        <w:t xml:space="preserve"> </w:t>
      </w:r>
      <w:r>
        <w:rPr>
          <w:rFonts w:ascii="Arial" w:eastAsia="Arial" w:hAnsi="Arial" w:cs="Arial"/>
          <w:b/>
          <w:i/>
        </w:rPr>
        <w:t>sheet</w:t>
      </w:r>
      <w:r>
        <w:rPr>
          <w:rFonts w:ascii="Arial" w:eastAsia="Arial" w:hAnsi="Arial" w:cs="Arial"/>
          <w:b/>
          <w:i/>
          <w:spacing w:val="11"/>
        </w:rPr>
        <w:t xml:space="preserve"> </w:t>
      </w:r>
      <w:r>
        <w:rPr>
          <w:rFonts w:ascii="Arial" w:eastAsia="Arial" w:hAnsi="Arial" w:cs="Arial"/>
          <w:b/>
          <w:i/>
        </w:rPr>
        <w:t>you</w:t>
      </w:r>
      <w:r>
        <w:rPr>
          <w:rFonts w:ascii="Arial" w:eastAsia="Arial" w:hAnsi="Arial" w:cs="Arial"/>
          <w:b/>
          <w:i/>
          <w:spacing w:val="8"/>
        </w:rPr>
        <w:t xml:space="preserve"> </w:t>
      </w:r>
      <w:r>
        <w:rPr>
          <w:rFonts w:ascii="Arial" w:eastAsia="Arial" w:hAnsi="Arial" w:cs="Arial"/>
          <w:b/>
          <w:i/>
        </w:rPr>
        <w:t>are</w:t>
      </w:r>
      <w:r>
        <w:rPr>
          <w:rFonts w:ascii="Arial" w:eastAsia="Arial" w:hAnsi="Arial" w:cs="Arial"/>
          <w:b/>
          <w:i/>
          <w:spacing w:val="7"/>
        </w:rPr>
        <w:t xml:space="preserve"> </w:t>
      </w:r>
      <w:r>
        <w:rPr>
          <w:rFonts w:ascii="Arial" w:eastAsia="Arial" w:hAnsi="Arial" w:cs="Arial"/>
          <w:b/>
          <w:i/>
        </w:rPr>
        <w:t>confirming</w:t>
      </w:r>
      <w:r>
        <w:rPr>
          <w:rFonts w:ascii="Arial" w:eastAsia="Arial" w:hAnsi="Arial" w:cs="Arial"/>
          <w:b/>
          <w:i/>
          <w:spacing w:val="22"/>
        </w:rPr>
        <w:t xml:space="preserve"> </w:t>
      </w:r>
      <w:r>
        <w:rPr>
          <w:rFonts w:ascii="Arial" w:eastAsia="Arial" w:hAnsi="Arial" w:cs="Arial"/>
          <w:b/>
          <w:i/>
        </w:rPr>
        <w:t>that</w:t>
      </w:r>
      <w:r>
        <w:rPr>
          <w:rFonts w:ascii="Arial" w:eastAsia="Arial" w:hAnsi="Arial" w:cs="Arial"/>
          <w:b/>
          <w:i/>
          <w:spacing w:val="8"/>
        </w:rPr>
        <w:t xml:space="preserve"> </w:t>
      </w:r>
      <w:r>
        <w:rPr>
          <w:rFonts w:ascii="Arial" w:eastAsia="Arial" w:hAnsi="Arial" w:cs="Arial"/>
          <w:b/>
          <w:i/>
        </w:rPr>
        <w:t>the</w:t>
      </w:r>
      <w:r>
        <w:rPr>
          <w:rFonts w:ascii="Arial" w:eastAsia="Arial" w:hAnsi="Arial" w:cs="Arial"/>
          <w:b/>
          <w:i/>
          <w:spacing w:val="7"/>
        </w:rPr>
        <w:t xml:space="preserve"> </w:t>
      </w:r>
      <w:r>
        <w:rPr>
          <w:rFonts w:ascii="Arial" w:eastAsia="Arial" w:hAnsi="Arial" w:cs="Arial"/>
          <w:b/>
          <w:i/>
        </w:rPr>
        <w:t>submission</w:t>
      </w:r>
      <w:r>
        <w:rPr>
          <w:rFonts w:ascii="Arial" w:eastAsia="Arial" w:hAnsi="Arial" w:cs="Arial"/>
          <w:b/>
          <w:i/>
          <w:spacing w:val="23"/>
        </w:rPr>
        <w:t xml:space="preserve"> </w:t>
      </w:r>
      <w:r>
        <w:rPr>
          <w:rFonts w:ascii="Arial" w:eastAsia="Arial" w:hAnsi="Arial" w:cs="Arial"/>
          <w:b/>
          <w:i/>
        </w:rPr>
        <w:t>has</w:t>
      </w:r>
      <w:r>
        <w:rPr>
          <w:rFonts w:ascii="Arial" w:eastAsia="Arial" w:hAnsi="Arial" w:cs="Arial"/>
          <w:b/>
          <w:i/>
          <w:spacing w:val="8"/>
        </w:rPr>
        <w:t xml:space="preserve"> </w:t>
      </w:r>
      <w:r>
        <w:rPr>
          <w:rFonts w:ascii="Arial" w:eastAsia="Arial" w:hAnsi="Arial" w:cs="Arial"/>
          <w:b/>
          <w:i/>
        </w:rPr>
        <w:t>been</w:t>
      </w:r>
      <w:r>
        <w:rPr>
          <w:rFonts w:ascii="Arial" w:eastAsia="Arial" w:hAnsi="Arial" w:cs="Arial"/>
          <w:b/>
          <w:i/>
          <w:spacing w:val="10"/>
        </w:rPr>
        <w:t xml:space="preserve"> </w:t>
      </w:r>
      <w:r>
        <w:rPr>
          <w:rFonts w:ascii="Arial" w:eastAsia="Arial" w:hAnsi="Arial" w:cs="Arial"/>
          <w:b/>
          <w:i/>
        </w:rPr>
        <w:t>checked,</w:t>
      </w:r>
      <w:r>
        <w:rPr>
          <w:rFonts w:ascii="Arial" w:eastAsia="Arial" w:hAnsi="Arial" w:cs="Arial"/>
          <w:b/>
          <w:i/>
          <w:spacing w:val="18"/>
        </w:rPr>
        <w:t xml:space="preserve"> </w:t>
      </w:r>
      <w:r>
        <w:rPr>
          <w:rFonts w:ascii="Arial" w:eastAsia="Arial" w:hAnsi="Arial" w:cs="Arial"/>
          <w:b/>
          <w:i/>
        </w:rPr>
        <w:t>and</w:t>
      </w:r>
      <w:r>
        <w:rPr>
          <w:rFonts w:ascii="Arial" w:eastAsia="Arial" w:hAnsi="Arial" w:cs="Arial"/>
          <w:b/>
          <w:i/>
          <w:spacing w:val="8"/>
        </w:rPr>
        <w:t xml:space="preserve"> </w:t>
      </w:r>
      <w:r>
        <w:rPr>
          <w:rFonts w:ascii="Arial" w:eastAsia="Arial" w:hAnsi="Arial" w:cs="Arial"/>
          <w:b/>
          <w:i/>
        </w:rPr>
        <w:t>that</w:t>
      </w:r>
      <w:r>
        <w:rPr>
          <w:rFonts w:ascii="Arial" w:eastAsia="Arial" w:hAnsi="Arial" w:cs="Arial"/>
          <w:b/>
          <w:i/>
          <w:spacing w:val="8"/>
        </w:rPr>
        <w:t xml:space="preserve"> </w:t>
      </w:r>
      <w:r>
        <w:rPr>
          <w:rFonts w:ascii="Arial" w:eastAsia="Arial" w:hAnsi="Arial" w:cs="Arial"/>
          <w:b/>
          <w:i/>
          <w:w w:val="102"/>
        </w:rPr>
        <w:t xml:space="preserve">the </w:t>
      </w:r>
      <w:r>
        <w:rPr>
          <w:rFonts w:ascii="Arial" w:eastAsia="Arial" w:hAnsi="Arial" w:cs="Arial"/>
          <w:b/>
          <w:i/>
        </w:rPr>
        <w:t>submitted</w:t>
      </w:r>
      <w:r>
        <w:rPr>
          <w:rFonts w:ascii="Arial" w:eastAsia="Arial" w:hAnsi="Arial" w:cs="Arial"/>
          <w:b/>
          <w:i/>
          <w:spacing w:val="20"/>
        </w:rPr>
        <w:t xml:space="preserve"> </w:t>
      </w:r>
      <w:r>
        <w:rPr>
          <w:rFonts w:ascii="Arial" w:eastAsia="Arial" w:hAnsi="Arial" w:cs="Arial"/>
          <w:b/>
          <w:i/>
        </w:rPr>
        <w:t>files</w:t>
      </w:r>
      <w:r>
        <w:rPr>
          <w:rFonts w:ascii="Arial" w:eastAsia="Arial" w:hAnsi="Arial" w:cs="Arial"/>
          <w:b/>
          <w:i/>
          <w:spacing w:val="9"/>
        </w:rPr>
        <w:t xml:space="preserve"> </w:t>
      </w:r>
      <w:r>
        <w:rPr>
          <w:rFonts w:ascii="Arial" w:eastAsia="Arial" w:hAnsi="Arial" w:cs="Arial"/>
          <w:b/>
          <w:i/>
        </w:rPr>
        <w:t>are</w:t>
      </w:r>
      <w:r>
        <w:rPr>
          <w:rFonts w:ascii="Arial" w:eastAsia="Arial" w:hAnsi="Arial" w:cs="Arial"/>
          <w:b/>
          <w:i/>
          <w:spacing w:val="7"/>
        </w:rPr>
        <w:t xml:space="preserve"> </w:t>
      </w:r>
      <w:r>
        <w:rPr>
          <w:rFonts w:ascii="Arial" w:eastAsia="Arial" w:hAnsi="Arial" w:cs="Arial"/>
          <w:b/>
          <w:i/>
        </w:rPr>
        <w:t>final</w:t>
      </w:r>
      <w:r>
        <w:rPr>
          <w:rFonts w:ascii="Arial" w:eastAsia="Arial" w:hAnsi="Arial" w:cs="Arial"/>
          <w:b/>
          <w:i/>
          <w:spacing w:val="9"/>
        </w:rPr>
        <w:t xml:space="preserve"> </w:t>
      </w:r>
      <w:r>
        <w:rPr>
          <w:rFonts w:ascii="Arial" w:eastAsia="Arial" w:hAnsi="Arial" w:cs="Arial"/>
          <w:b/>
          <w:i/>
        </w:rPr>
        <w:t>and</w:t>
      </w:r>
      <w:r>
        <w:rPr>
          <w:rFonts w:ascii="Arial" w:eastAsia="Arial" w:hAnsi="Arial" w:cs="Arial"/>
          <w:b/>
          <w:i/>
          <w:spacing w:val="8"/>
        </w:rPr>
        <w:t xml:space="preserve"> </w:t>
      </w:r>
      <w:r>
        <w:rPr>
          <w:rFonts w:ascii="Arial" w:eastAsia="Arial" w:hAnsi="Arial" w:cs="Arial"/>
          <w:b/>
          <w:i/>
          <w:w w:val="102"/>
        </w:rPr>
        <w:t>complete.</w:t>
      </w:r>
    </w:p>
    <w:p w:rsidR="00C74CC5" w:rsidRDefault="00C74CC5">
      <w:pPr>
        <w:spacing w:line="200" w:lineRule="exact"/>
      </w:pPr>
    </w:p>
    <w:p w:rsidR="00C74CC5" w:rsidRDefault="00C74CC5">
      <w:pPr>
        <w:spacing w:line="200" w:lineRule="exact"/>
      </w:pPr>
    </w:p>
    <w:p w:rsidR="00C74CC5" w:rsidRDefault="00C74CC5">
      <w:pPr>
        <w:spacing w:before="2" w:line="200" w:lineRule="exact"/>
      </w:pPr>
    </w:p>
    <w:p w:rsidR="00C74CC5" w:rsidRDefault="00746E0C">
      <w:pPr>
        <w:spacing w:before="28"/>
        <w:ind w:left="120" w:right="91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Declaration</w:t>
      </w:r>
    </w:p>
    <w:p w:rsidR="00C74CC5" w:rsidRDefault="00C74CC5">
      <w:pPr>
        <w:spacing w:before="3" w:line="120" w:lineRule="exact"/>
        <w:rPr>
          <w:sz w:val="13"/>
          <w:szCs w:val="13"/>
        </w:rPr>
      </w:pPr>
    </w:p>
    <w:p w:rsidR="00C74CC5" w:rsidRDefault="00C74CC5">
      <w:pPr>
        <w:spacing w:line="200" w:lineRule="exact"/>
      </w:pPr>
    </w:p>
    <w:p w:rsidR="00C74CC5" w:rsidRDefault="00746E0C">
      <w:pPr>
        <w:ind w:left="120" w:right="193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i/>
        </w:rPr>
        <w:t>By</w:t>
      </w:r>
      <w:r>
        <w:rPr>
          <w:rFonts w:ascii="Arial" w:eastAsia="Arial" w:hAnsi="Arial" w:cs="Arial"/>
          <w:b/>
          <w:i/>
          <w:spacing w:val="6"/>
        </w:rPr>
        <w:t xml:space="preserve"> </w:t>
      </w:r>
      <w:r>
        <w:rPr>
          <w:rFonts w:ascii="Arial" w:eastAsia="Arial" w:hAnsi="Arial" w:cs="Arial"/>
          <w:b/>
          <w:i/>
        </w:rPr>
        <w:t>submitting</w:t>
      </w:r>
      <w:r>
        <w:rPr>
          <w:rFonts w:ascii="Arial" w:eastAsia="Arial" w:hAnsi="Arial" w:cs="Arial"/>
          <w:b/>
          <w:i/>
          <w:spacing w:val="21"/>
        </w:rPr>
        <w:t xml:space="preserve"> </w:t>
      </w:r>
      <w:r>
        <w:rPr>
          <w:rFonts w:ascii="Arial" w:eastAsia="Arial" w:hAnsi="Arial" w:cs="Arial"/>
          <w:b/>
          <w:i/>
        </w:rPr>
        <w:t>this</w:t>
      </w:r>
      <w:r>
        <w:rPr>
          <w:rFonts w:ascii="Arial" w:eastAsia="Arial" w:hAnsi="Arial" w:cs="Arial"/>
          <w:b/>
          <w:i/>
          <w:spacing w:val="8"/>
        </w:rPr>
        <w:t xml:space="preserve"> </w:t>
      </w:r>
      <w:r>
        <w:rPr>
          <w:rFonts w:ascii="Arial" w:eastAsia="Arial" w:hAnsi="Arial" w:cs="Arial"/>
          <w:b/>
          <w:i/>
        </w:rPr>
        <w:t>cover</w:t>
      </w:r>
      <w:r>
        <w:rPr>
          <w:rFonts w:ascii="Arial" w:eastAsia="Arial" w:hAnsi="Arial" w:cs="Arial"/>
          <w:b/>
          <w:i/>
          <w:spacing w:val="12"/>
        </w:rPr>
        <w:t xml:space="preserve"> </w:t>
      </w:r>
      <w:r>
        <w:rPr>
          <w:rFonts w:ascii="Arial" w:eastAsia="Arial" w:hAnsi="Arial" w:cs="Arial"/>
          <w:b/>
          <w:i/>
        </w:rPr>
        <w:t>sheet</w:t>
      </w:r>
      <w:r>
        <w:rPr>
          <w:rFonts w:ascii="Arial" w:eastAsia="Arial" w:hAnsi="Arial" w:cs="Arial"/>
          <w:b/>
          <w:i/>
          <w:spacing w:val="11"/>
        </w:rPr>
        <w:t xml:space="preserve"> </w:t>
      </w:r>
      <w:r>
        <w:rPr>
          <w:rFonts w:ascii="Arial" w:eastAsia="Arial" w:hAnsi="Arial" w:cs="Arial"/>
          <w:b/>
          <w:i/>
        </w:rPr>
        <w:t>you</w:t>
      </w:r>
      <w:r>
        <w:rPr>
          <w:rFonts w:ascii="Arial" w:eastAsia="Arial" w:hAnsi="Arial" w:cs="Arial"/>
          <w:b/>
          <w:i/>
          <w:spacing w:val="8"/>
        </w:rPr>
        <w:t xml:space="preserve"> </w:t>
      </w:r>
      <w:r>
        <w:rPr>
          <w:rFonts w:ascii="Arial" w:eastAsia="Arial" w:hAnsi="Arial" w:cs="Arial"/>
          <w:b/>
          <w:i/>
        </w:rPr>
        <w:t>are</w:t>
      </w:r>
      <w:r>
        <w:rPr>
          <w:rFonts w:ascii="Arial" w:eastAsia="Arial" w:hAnsi="Arial" w:cs="Arial"/>
          <w:b/>
          <w:i/>
          <w:spacing w:val="7"/>
        </w:rPr>
        <w:t xml:space="preserve"> </w:t>
      </w:r>
      <w:r>
        <w:rPr>
          <w:rFonts w:ascii="Arial" w:eastAsia="Arial" w:hAnsi="Arial" w:cs="Arial"/>
          <w:b/>
          <w:i/>
        </w:rPr>
        <w:t>accepting</w:t>
      </w:r>
      <w:r>
        <w:rPr>
          <w:rFonts w:ascii="Arial" w:eastAsia="Arial" w:hAnsi="Arial" w:cs="Arial"/>
          <w:b/>
          <w:i/>
          <w:spacing w:val="20"/>
        </w:rPr>
        <w:t xml:space="preserve"> </w:t>
      </w:r>
      <w:r>
        <w:rPr>
          <w:rFonts w:ascii="Arial" w:eastAsia="Arial" w:hAnsi="Arial" w:cs="Arial"/>
          <w:b/>
          <w:i/>
        </w:rPr>
        <w:t>the</w:t>
      </w:r>
      <w:r>
        <w:rPr>
          <w:rFonts w:ascii="Arial" w:eastAsia="Arial" w:hAnsi="Arial" w:cs="Arial"/>
          <w:b/>
          <w:i/>
          <w:spacing w:val="7"/>
        </w:rPr>
        <w:t xml:space="preserve"> </w:t>
      </w:r>
      <w:r>
        <w:rPr>
          <w:rFonts w:ascii="Arial" w:eastAsia="Arial" w:hAnsi="Arial" w:cs="Arial"/>
          <w:b/>
          <w:i/>
        </w:rPr>
        <w:t>terms</w:t>
      </w:r>
      <w:r>
        <w:rPr>
          <w:rFonts w:ascii="Arial" w:eastAsia="Arial" w:hAnsi="Arial" w:cs="Arial"/>
          <w:b/>
          <w:i/>
          <w:spacing w:val="12"/>
        </w:rPr>
        <w:t xml:space="preserve"> </w:t>
      </w:r>
      <w:r>
        <w:rPr>
          <w:rFonts w:ascii="Arial" w:eastAsia="Arial" w:hAnsi="Arial" w:cs="Arial"/>
          <w:b/>
          <w:i/>
        </w:rPr>
        <w:t>of</w:t>
      </w:r>
      <w:r>
        <w:rPr>
          <w:rFonts w:ascii="Arial" w:eastAsia="Arial" w:hAnsi="Arial" w:cs="Arial"/>
          <w:b/>
          <w:i/>
          <w:spacing w:val="5"/>
        </w:rPr>
        <w:t xml:space="preserve"> </w:t>
      </w:r>
      <w:r>
        <w:rPr>
          <w:rFonts w:ascii="Arial" w:eastAsia="Arial" w:hAnsi="Arial" w:cs="Arial"/>
          <w:b/>
          <w:i/>
        </w:rPr>
        <w:t>the</w:t>
      </w:r>
      <w:r>
        <w:rPr>
          <w:rFonts w:ascii="Arial" w:eastAsia="Arial" w:hAnsi="Arial" w:cs="Arial"/>
          <w:b/>
          <w:i/>
          <w:spacing w:val="7"/>
        </w:rPr>
        <w:t xml:space="preserve"> </w:t>
      </w:r>
      <w:r>
        <w:rPr>
          <w:rFonts w:ascii="Arial" w:eastAsia="Arial" w:hAnsi="Arial" w:cs="Arial"/>
          <w:b/>
          <w:i/>
        </w:rPr>
        <w:t>following</w:t>
      </w:r>
      <w:r>
        <w:rPr>
          <w:rFonts w:ascii="Arial" w:eastAsia="Arial" w:hAnsi="Arial" w:cs="Arial"/>
          <w:b/>
          <w:i/>
          <w:spacing w:val="19"/>
        </w:rPr>
        <w:t xml:space="preserve"> </w:t>
      </w:r>
      <w:r>
        <w:rPr>
          <w:rFonts w:ascii="Arial" w:eastAsia="Arial" w:hAnsi="Arial" w:cs="Arial"/>
          <w:b/>
          <w:i/>
          <w:w w:val="102"/>
        </w:rPr>
        <w:t>declaration.</w:t>
      </w:r>
    </w:p>
    <w:p w:rsidR="00C74CC5" w:rsidRDefault="00C74CC5">
      <w:pPr>
        <w:spacing w:before="4" w:line="100" w:lineRule="exact"/>
        <w:rPr>
          <w:sz w:val="10"/>
          <w:szCs w:val="10"/>
        </w:rPr>
      </w:pPr>
    </w:p>
    <w:p w:rsidR="00C74CC5" w:rsidRDefault="00C74CC5">
      <w:pPr>
        <w:spacing w:line="200" w:lineRule="exact"/>
      </w:pPr>
    </w:p>
    <w:p w:rsidR="00C74CC5" w:rsidRDefault="00746E0C">
      <w:pPr>
        <w:spacing w:line="248" w:lineRule="auto"/>
        <w:ind w:left="119" w:right="59" w:firstLine="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hereby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declare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that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attached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submission (or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my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contribution to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case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of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group submissions)</w:t>
      </w:r>
      <w:r>
        <w:rPr>
          <w:rFonts w:ascii="Arial" w:eastAsia="Arial" w:hAnsi="Arial" w:cs="Arial"/>
          <w:spacing w:val="1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all</w:t>
      </w:r>
      <w:r>
        <w:rPr>
          <w:rFonts w:ascii="Arial" w:eastAsia="Arial" w:hAnsi="Arial" w:cs="Arial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my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own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work,</w:t>
      </w:r>
      <w:r>
        <w:rPr>
          <w:rFonts w:ascii="Arial" w:eastAsia="Arial" w:hAnsi="Arial" w:cs="Arial"/>
          <w:spacing w:val="2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that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has</w:t>
      </w:r>
      <w:r>
        <w:rPr>
          <w:rFonts w:ascii="Arial" w:eastAsia="Arial" w:hAnsi="Arial" w:cs="Arial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not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previously</w:t>
      </w:r>
      <w:r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been</w:t>
      </w:r>
      <w:r>
        <w:rPr>
          <w:rFonts w:ascii="Arial" w:eastAsia="Arial" w:hAnsi="Arial" w:cs="Arial"/>
          <w:spacing w:val="2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submitted</w:t>
      </w:r>
      <w:r>
        <w:rPr>
          <w:rFonts w:ascii="Arial" w:eastAsia="Arial" w:hAnsi="Arial" w:cs="Arial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for</w:t>
      </w:r>
      <w:r>
        <w:rPr>
          <w:rFonts w:ascii="Arial" w:eastAsia="Arial" w:hAnsi="Arial" w:cs="Arial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assessment</w:t>
      </w:r>
      <w:r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and that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have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not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knowingly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allowed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it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be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copied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by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another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student.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understand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that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deceiving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or attempting to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deceive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examiners by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passing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4"/>
          <w:sz w:val="24"/>
          <w:szCs w:val="24"/>
        </w:rPr>
        <w:t>f</w:t>
      </w:r>
      <w:r>
        <w:rPr>
          <w:rFonts w:ascii="Arial" w:eastAsia="Arial" w:hAnsi="Arial" w:cs="Arial"/>
          <w:sz w:val="24"/>
          <w:szCs w:val="24"/>
        </w:rPr>
        <w:t>f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the</w:t>
      </w:r>
      <w:r>
        <w:rPr>
          <w:rFonts w:ascii="Arial" w:eastAsia="Arial" w:hAnsi="Arial" w:cs="Arial"/>
          <w:spacing w:val="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work</w:t>
      </w:r>
      <w:r>
        <w:rPr>
          <w:rFonts w:ascii="Arial" w:eastAsia="Arial" w:hAnsi="Arial" w:cs="Arial"/>
          <w:spacing w:val="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of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another</w:t>
      </w:r>
      <w:r>
        <w:rPr>
          <w:rFonts w:ascii="Arial" w:eastAsia="Arial" w:hAnsi="Arial" w:cs="Arial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write</w:t>
      </w:r>
      <w:r>
        <w:rPr>
          <w:rFonts w:ascii="Arial" w:eastAsia="Arial" w:hAnsi="Arial" w:cs="Arial"/>
          <w:spacing w:val="-13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as</w:t>
      </w:r>
      <w:r>
        <w:rPr>
          <w:rFonts w:ascii="Arial" w:eastAsia="Arial" w:hAnsi="Arial" w:cs="Arial"/>
          <w:spacing w:val="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one</w:t>
      </w:r>
      <w:r>
        <w:rPr>
          <w:rFonts w:ascii="Arial" w:eastAsia="Arial" w:hAnsi="Arial" w:cs="Arial"/>
          <w:spacing w:val="-4"/>
          <w:sz w:val="24"/>
          <w:szCs w:val="24"/>
        </w:rPr>
        <w:t>’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own</w:t>
      </w:r>
      <w:r>
        <w:rPr>
          <w:rFonts w:ascii="Arial" w:eastAsia="Arial" w:hAnsi="Arial" w:cs="Arial"/>
          <w:spacing w:val="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 plagiarism.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I 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also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understand</w:t>
      </w:r>
      <w:r>
        <w:rPr>
          <w:rFonts w:ascii="Arial" w:eastAsia="Arial" w:hAnsi="Arial" w:cs="Arial"/>
          <w:spacing w:val="5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that</w:t>
      </w:r>
      <w:r>
        <w:rPr>
          <w:rFonts w:ascii="Arial" w:eastAsia="Arial" w:hAnsi="Arial" w:cs="Arial"/>
          <w:spacing w:val="6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plagiarising</w:t>
      </w:r>
      <w:r>
        <w:rPr>
          <w:rFonts w:ascii="Arial" w:eastAsia="Arial" w:hAnsi="Arial" w:cs="Arial"/>
          <w:spacing w:val="5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anothe</w:t>
      </w:r>
      <w:r>
        <w:rPr>
          <w:rFonts w:ascii="Arial" w:eastAsia="Arial" w:hAnsi="Arial" w:cs="Arial"/>
          <w:spacing w:val="9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’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work</w:t>
      </w:r>
      <w:r>
        <w:rPr>
          <w:rFonts w:ascii="Arial" w:eastAsia="Arial" w:hAnsi="Arial" w:cs="Arial"/>
          <w:spacing w:val="6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or  knowingly</w:t>
      </w:r>
      <w:r>
        <w:rPr>
          <w:rFonts w:ascii="Arial" w:eastAsia="Arial" w:hAnsi="Arial" w:cs="Arial"/>
          <w:spacing w:val="5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allowing</w:t>
      </w:r>
      <w:r>
        <w:rPr>
          <w:rFonts w:ascii="Arial" w:eastAsia="Arial" w:hAnsi="Arial" w:cs="Arial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another student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to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plagiarise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from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my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work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is</w:t>
      </w:r>
      <w:r>
        <w:rPr>
          <w:rFonts w:ascii="Arial" w:eastAsia="Arial" w:hAnsi="Arial" w:cs="Arial"/>
          <w:spacing w:val="4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against</w:t>
      </w:r>
      <w:r>
        <w:rPr>
          <w:rFonts w:ascii="Arial" w:eastAsia="Arial" w:hAnsi="Arial" w:cs="Arial"/>
          <w:spacing w:val="3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the</w:t>
      </w:r>
      <w:r>
        <w:rPr>
          <w:rFonts w:ascii="Arial" w:eastAsia="Arial" w:hAnsi="Arial" w:cs="Arial"/>
          <w:spacing w:val="3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University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regulations</w:t>
      </w:r>
      <w:r>
        <w:rPr>
          <w:rFonts w:ascii="Arial" w:eastAsia="Arial" w:hAnsi="Arial" w:cs="Arial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and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that</w:t>
      </w:r>
      <w:r>
        <w:rPr>
          <w:rFonts w:ascii="Arial" w:eastAsia="Arial" w:hAnsi="Arial" w:cs="Arial"/>
          <w:spacing w:val="3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doing</w:t>
      </w:r>
      <w:r>
        <w:rPr>
          <w:rFonts w:ascii="Arial" w:eastAsia="Arial" w:hAnsi="Arial" w:cs="Arial"/>
          <w:spacing w:val="3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so</w:t>
      </w:r>
      <w:r>
        <w:rPr>
          <w:rFonts w:ascii="Arial" w:eastAsia="Arial" w:hAnsi="Arial" w:cs="Arial"/>
          <w:spacing w:val="4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will result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loss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of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marks</w:t>
      </w:r>
      <w:r>
        <w:rPr>
          <w:rFonts w:ascii="Arial" w:eastAsia="Arial" w:hAnsi="Arial" w:cs="Arial"/>
          <w:spacing w:val="-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and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possible</w:t>
      </w:r>
      <w:r>
        <w:rPr>
          <w:rFonts w:ascii="Arial" w:eastAsia="Arial" w:hAnsi="Arial" w:cs="Arial"/>
          <w:spacing w:val="-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disciplinary</w:t>
      </w:r>
      <w:r>
        <w:rPr>
          <w:rFonts w:ascii="Arial" w:eastAsia="Arial" w:hAnsi="Arial" w:cs="Arial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proceedings.</w:t>
      </w:r>
    </w:p>
    <w:sectPr w:rsidR="00C74CC5">
      <w:type w:val="continuous"/>
      <w:pgSz w:w="11920" w:h="16840"/>
      <w:pgMar w:top="240" w:right="7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25C0F"/>
    <w:multiLevelType w:val="multilevel"/>
    <w:tmpl w:val="D8DAA1C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C5"/>
    <w:rsid w:val="00746E0C"/>
    <w:rsid w:val="00A92ED6"/>
    <w:rsid w:val="00C7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EF103"/>
  <w15:docId w15:val="{E2B5D74E-E566-4289-BC89-C6F8A581D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Edrik Mulia</dc:creator>
  <cp:lastModifiedBy>Edrik Mulia</cp:lastModifiedBy>
  <cp:revision>2</cp:revision>
  <dcterms:created xsi:type="dcterms:W3CDTF">2018-10-25T15:38:00Z</dcterms:created>
  <dcterms:modified xsi:type="dcterms:W3CDTF">2018-10-25T15:38:00Z</dcterms:modified>
</cp:coreProperties>
</file>